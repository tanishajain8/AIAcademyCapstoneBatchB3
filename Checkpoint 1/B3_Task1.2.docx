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6A87A" w14:textId="77777777" w:rsidR="005877A4" w:rsidRDefault="005877A4" w:rsidP="005877A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Task 1.2 (SQL-Oracle)</w:t>
      </w:r>
    </w:p>
    <w:p w14:paraId="4F1A47AE" w14:textId="77777777" w:rsidR="005877A4" w:rsidRDefault="005877A4" w:rsidP="005877A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3E3CC5B0" w14:textId="77777777" w:rsidR="005877A4" w:rsidRDefault="005877A4" w:rsidP="00587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Stage 1:</w:t>
      </w:r>
    </w:p>
    <w:p w14:paraId="0D8190C6" w14:textId="77777777" w:rsidR="00286BD0" w:rsidRDefault="005877A4" w:rsidP="00286BD0">
      <w:pPr>
        <w:numPr>
          <w:ilvl w:val="0"/>
          <w:numId w:val="25"/>
        </w:numPr>
        <w:spacing w:after="0" w:line="240" w:lineRule="auto"/>
        <w:rPr>
          <w:b/>
          <w:bCs/>
          <w:sz w:val="24"/>
          <w:szCs w:val="24"/>
        </w:rPr>
      </w:pPr>
      <w:r w:rsidRPr="005877A4">
        <w:rPr>
          <w:b/>
          <w:bCs/>
          <w:sz w:val="24"/>
          <w:szCs w:val="24"/>
        </w:rPr>
        <w:t>Construct ER-Diagram for the above-mentioned Requirement</w:t>
      </w:r>
      <w:r w:rsidR="00EA5689">
        <w:rPr>
          <w:b/>
          <w:bCs/>
          <w:sz w:val="24"/>
          <w:szCs w:val="24"/>
        </w:rPr>
        <w:t>.</w:t>
      </w:r>
      <w:r w:rsidR="00F860F3" w:rsidRPr="00F860F3">
        <w:rPr>
          <w:b/>
          <w:bCs/>
          <w:noProof/>
          <w:sz w:val="24"/>
          <w:szCs w:val="24"/>
        </w:rPr>
        <w:t xml:space="preserve"> </w:t>
      </w:r>
    </w:p>
    <w:p w14:paraId="0490C7F1" w14:textId="6749ADEB" w:rsidR="00286BD0" w:rsidRPr="00286BD0" w:rsidRDefault="00286BD0" w:rsidP="00286BD0">
      <w:pPr>
        <w:numPr>
          <w:ilvl w:val="0"/>
          <w:numId w:val="25"/>
        </w:numPr>
        <w:spacing w:after="0" w:line="240" w:lineRule="auto"/>
        <w:rPr>
          <w:b/>
          <w:bCs/>
          <w:sz w:val="24"/>
          <w:szCs w:val="24"/>
        </w:rPr>
      </w:pPr>
      <w:r w:rsidRPr="00490559">
        <w:rPr>
          <w:b/>
          <w:bCs/>
          <w:sz w:val="24"/>
          <w:szCs w:val="24"/>
        </w:rPr>
        <w:t>Identify the relationships between tables and use appropriate standards for the same where applicable</w:t>
      </w:r>
      <w:r>
        <w:rPr>
          <w:b/>
          <w:bCs/>
          <w:sz w:val="24"/>
          <w:szCs w:val="24"/>
        </w:rPr>
        <w:t>.</w:t>
      </w:r>
    </w:p>
    <w:p w14:paraId="5547A8C0" w14:textId="7B123539" w:rsidR="00110077" w:rsidRPr="00EA5689" w:rsidRDefault="00286BD0" w:rsidP="00286BD0">
      <w:pPr>
        <w:spacing w:after="0" w:line="240" w:lineRule="auto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E9FAA3" wp14:editId="23EA1FBE">
            <wp:extent cx="5943600" cy="231076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5E72" w14:textId="71FDD383" w:rsidR="00EA5689" w:rsidRDefault="005877A4" w:rsidP="00EA5689">
      <w:pPr>
        <w:numPr>
          <w:ilvl w:val="0"/>
          <w:numId w:val="25"/>
        </w:numPr>
        <w:spacing w:after="0" w:line="240" w:lineRule="auto"/>
        <w:rPr>
          <w:b/>
          <w:bCs/>
          <w:sz w:val="24"/>
          <w:szCs w:val="24"/>
        </w:rPr>
      </w:pPr>
      <w:r w:rsidRPr="005877A4">
        <w:rPr>
          <w:b/>
          <w:bCs/>
          <w:sz w:val="24"/>
          <w:szCs w:val="24"/>
        </w:rPr>
        <w:t>Construct Tables as per the ER-Diagram</w:t>
      </w:r>
      <w:r w:rsidRPr="008B24D2">
        <w:rPr>
          <w:b/>
          <w:bCs/>
          <w:sz w:val="24"/>
          <w:szCs w:val="24"/>
        </w:rPr>
        <w:t>.</w:t>
      </w:r>
      <w:r w:rsidR="00EA5689" w:rsidRPr="00EA5689">
        <w:rPr>
          <w:b/>
          <w:bCs/>
          <w:noProof/>
          <w:sz w:val="24"/>
          <w:szCs w:val="24"/>
        </w:rPr>
        <w:t xml:space="preserve"> </w:t>
      </w:r>
    </w:p>
    <w:p w14:paraId="45955F55" w14:textId="442BE199" w:rsidR="00286BD0" w:rsidRPr="00286BD0" w:rsidRDefault="00EA5689" w:rsidP="005877A4">
      <w:pPr>
        <w:numPr>
          <w:ilvl w:val="0"/>
          <w:numId w:val="25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Pr="008B24D2">
        <w:rPr>
          <w:b/>
          <w:bCs/>
          <w:sz w:val="24"/>
          <w:szCs w:val="24"/>
        </w:rPr>
        <w:t>nsert the appropriate data into the identified tables from the sample dataset provided</w:t>
      </w:r>
      <w:r>
        <w:rPr>
          <w:b/>
          <w:bCs/>
          <w:noProof/>
          <w:sz w:val="24"/>
          <w:szCs w:val="24"/>
        </w:rPr>
        <w:t xml:space="preserve"> </w:t>
      </w:r>
    </w:p>
    <w:p w14:paraId="0B6D21A6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36F97FF2" w14:textId="627A7B47" w:rsidR="00286BD0" w:rsidRDefault="00286BD0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CARDETAILS :</w:t>
      </w:r>
    </w:p>
    <w:p w14:paraId="0FD844B0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6D07498E" w14:textId="409583B3" w:rsidR="00286BD0" w:rsidRDefault="00286BD0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203E236" wp14:editId="02D887EE">
            <wp:extent cx="5943600" cy="180340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F8F9" w14:textId="0C7B3C01" w:rsidR="00286BD0" w:rsidRDefault="00286BD0" w:rsidP="005877A4">
      <w:pPr>
        <w:spacing w:after="0" w:line="240" w:lineRule="auto"/>
        <w:rPr>
          <w:b/>
          <w:noProof/>
          <w:sz w:val="24"/>
          <w:szCs w:val="24"/>
        </w:rPr>
      </w:pPr>
      <w:r>
        <w:rPr>
          <w:b/>
          <w:sz w:val="24"/>
          <w:szCs w:val="24"/>
        </w:rPr>
        <w:t>STATE_REGION_MAP :</w:t>
      </w:r>
      <w:r w:rsidRPr="00286BD0">
        <w:rPr>
          <w:b/>
          <w:noProof/>
          <w:sz w:val="24"/>
          <w:szCs w:val="24"/>
        </w:rPr>
        <w:t xml:space="preserve"> </w:t>
      </w:r>
    </w:p>
    <w:p w14:paraId="6EB9BA24" w14:textId="77777777" w:rsidR="00286BD0" w:rsidRDefault="00286BD0" w:rsidP="005877A4">
      <w:pPr>
        <w:spacing w:after="0" w:line="240" w:lineRule="auto"/>
        <w:rPr>
          <w:b/>
          <w:noProof/>
          <w:sz w:val="24"/>
          <w:szCs w:val="24"/>
        </w:rPr>
      </w:pPr>
    </w:p>
    <w:p w14:paraId="7C7ABE63" w14:textId="76CFCB02" w:rsidR="00286BD0" w:rsidRDefault="00286BD0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8EA2460" wp14:editId="6A7768F1">
            <wp:extent cx="5943600" cy="1059815"/>
            <wp:effectExtent l="0" t="0" r="0" b="698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42BB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258FD12E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6258414D" w14:textId="67CA3BA9" w:rsidR="00286BD0" w:rsidRDefault="00286BD0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SALESDATA :</w:t>
      </w:r>
    </w:p>
    <w:p w14:paraId="545FB2B6" w14:textId="77777777" w:rsidR="009A2C44" w:rsidRDefault="009A2C44" w:rsidP="005877A4">
      <w:pPr>
        <w:spacing w:after="0" w:line="240" w:lineRule="auto"/>
        <w:rPr>
          <w:b/>
          <w:sz w:val="24"/>
          <w:szCs w:val="24"/>
        </w:rPr>
      </w:pPr>
    </w:p>
    <w:p w14:paraId="1C06633C" w14:textId="7657D4AB" w:rsidR="00286BD0" w:rsidRDefault="00286BD0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E542079" wp14:editId="5602BA20">
            <wp:extent cx="5943600" cy="1237615"/>
            <wp:effectExtent l="0" t="0" r="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967D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7FFA9620" w14:textId="77777777" w:rsid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30047B62" w14:textId="32F51A98" w:rsidR="00286BD0" w:rsidRDefault="005877A4" w:rsidP="005877A4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Stage 2:</w:t>
      </w:r>
    </w:p>
    <w:p w14:paraId="507D8798" w14:textId="77777777" w:rsidR="00286BD0" w:rsidRPr="00286BD0" w:rsidRDefault="00286BD0" w:rsidP="005877A4">
      <w:pPr>
        <w:spacing w:after="0" w:line="240" w:lineRule="auto"/>
        <w:rPr>
          <w:b/>
          <w:sz w:val="24"/>
          <w:szCs w:val="24"/>
        </w:rPr>
      </w:pPr>
    </w:p>
    <w:p w14:paraId="5F2BA48F" w14:textId="77777777" w:rsidR="005877A4" w:rsidRPr="005877A4" w:rsidRDefault="005877A4" w:rsidP="005877A4">
      <w:pPr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 w:rsidRPr="005877A4">
        <w:rPr>
          <w:b/>
          <w:bCs/>
          <w:sz w:val="24"/>
          <w:szCs w:val="24"/>
        </w:rPr>
        <w:t>Generate Info of the cars which is of the type first owner and the year of car purchase is between 2016-2020 and the number of kms driven is less than 80,000</w:t>
      </w:r>
    </w:p>
    <w:p w14:paraId="2854E29C" w14:textId="77777777" w:rsidR="005877A4" w:rsidRDefault="005877A4" w:rsidP="005877A4">
      <w:pPr>
        <w:spacing w:after="0"/>
        <w:rPr>
          <w:sz w:val="24"/>
          <w:szCs w:val="24"/>
        </w:rPr>
      </w:pPr>
    </w:p>
    <w:p w14:paraId="67D4C811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>SELECT *</w:t>
      </w:r>
    </w:p>
    <w:p w14:paraId="690C15E1" w14:textId="77777777" w:rsidR="00C07B6B" w:rsidRPr="00C07B6B" w:rsidRDefault="00C07B6B" w:rsidP="00C07B6B">
      <w:pPr>
        <w:spacing w:after="0"/>
        <w:ind w:firstLine="720"/>
        <w:rPr>
          <w:sz w:val="24"/>
          <w:szCs w:val="24"/>
        </w:rPr>
      </w:pPr>
      <w:r w:rsidRPr="00C07B6B">
        <w:rPr>
          <w:sz w:val="24"/>
          <w:szCs w:val="24"/>
        </w:rPr>
        <w:t xml:space="preserve">FROM </w:t>
      </w:r>
      <w:proofErr w:type="spellStart"/>
      <w:r w:rsidRPr="00C07B6B">
        <w:rPr>
          <w:sz w:val="24"/>
          <w:szCs w:val="24"/>
        </w:rPr>
        <w:t>cardetails</w:t>
      </w:r>
      <w:proofErr w:type="spellEnd"/>
      <w:r w:rsidRPr="00C07B6B">
        <w:rPr>
          <w:sz w:val="24"/>
          <w:szCs w:val="24"/>
        </w:rPr>
        <w:t xml:space="preserve"> c,</w:t>
      </w:r>
    </w:p>
    <w:p w14:paraId="0FB0538D" w14:textId="7AE8DE72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spellStart"/>
      <w:r w:rsidRPr="00C07B6B">
        <w:rPr>
          <w:sz w:val="24"/>
          <w:szCs w:val="24"/>
        </w:rPr>
        <w:t>salesdata</w:t>
      </w:r>
      <w:proofErr w:type="spellEnd"/>
      <w:r w:rsidRPr="00C07B6B">
        <w:rPr>
          <w:sz w:val="24"/>
          <w:szCs w:val="24"/>
        </w:rPr>
        <w:t xml:space="preserve">  s</w:t>
      </w:r>
      <w:r w:rsidRPr="00C07B6B">
        <w:rPr>
          <w:sz w:val="24"/>
          <w:szCs w:val="24"/>
        </w:rPr>
        <w:tab/>
      </w:r>
    </w:p>
    <w:p w14:paraId="2E3F8FCB" w14:textId="6046FC34" w:rsid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7B6B">
        <w:rPr>
          <w:sz w:val="24"/>
          <w:szCs w:val="24"/>
        </w:rPr>
        <w:t xml:space="preserve">WHERE </w:t>
      </w:r>
      <w:proofErr w:type="spellStart"/>
      <w:r w:rsidRPr="00C07B6B">
        <w:rPr>
          <w:sz w:val="24"/>
          <w:szCs w:val="24"/>
        </w:rPr>
        <w:t>s.sales_id</w:t>
      </w:r>
      <w:proofErr w:type="spellEnd"/>
      <w:r w:rsidRPr="00C07B6B">
        <w:rPr>
          <w:sz w:val="24"/>
          <w:szCs w:val="24"/>
        </w:rPr>
        <w:t xml:space="preserve"> = </w:t>
      </w:r>
      <w:proofErr w:type="spellStart"/>
      <w:r w:rsidRPr="00C07B6B">
        <w:rPr>
          <w:sz w:val="24"/>
          <w:szCs w:val="24"/>
        </w:rPr>
        <w:t>c.sales_id</w:t>
      </w:r>
      <w:proofErr w:type="spellEnd"/>
      <w:r>
        <w:rPr>
          <w:sz w:val="24"/>
          <w:szCs w:val="24"/>
        </w:rPr>
        <w:t xml:space="preserve"> </w:t>
      </w:r>
    </w:p>
    <w:p w14:paraId="1B8A4BD5" w14:textId="0255AA3C" w:rsid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7B6B">
        <w:rPr>
          <w:sz w:val="24"/>
          <w:szCs w:val="24"/>
        </w:rPr>
        <w:t xml:space="preserve">AND </w:t>
      </w:r>
      <w:proofErr w:type="spellStart"/>
      <w:r w:rsidRPr="00C07B6B">
        <w:rPr>
          <w:sz w:val="24"/>
          <w:szCs w:val="24"/>
        </w:rPr>
        <w:t>s.owner_type</w:t>
      </w:r>
      <w:proofErr w:type="spellEnd"/>
      <w:r w:rsidRPr="00C07B6B">
        <w:rPr>
          <w:sz w:val="24"/>
          <w:szCs w:val="24"/>
        </w:rPr>
        <w:t xml:space="preserve"> = 'First Owner'</w:t>
      </w:r>
    </w:p>
    <w:p w14:paraId="287766A6" w14:textId="2B706D6E" w:rsid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7B6B">
        <w:rPr>
          <w:sz w:val="24"/>
          <w:szCs w:val="24"/>
        </w:rPr>
        <w:t xml:space="preserve">AND </w:t>
      </w:r>
      <w:proofErr w:type="spellStart"/>
      <w:r w:rsidRPr="00C07B6B">
        <w:rPr>
          <w:sz w:val="24"/>
          <w:szCs w:val="24"/>
        </w:rPr>
        <w:t>c.year</w:t>
      </w:r>
      <w:proofErr w:type="spellEnd"/>
      <w:r w:rsidRPr="00C07B6B">
        <w:rPr>
          <w:sz w:val="24"/>
          <w:szCs w:val="24"/>
        </w:rPr>
        <w:t xml:space="preserve"> BETWEEN 2016 AND 2020</w:t>
      </w:r>
    </w:p>
    <w:p w14:paraId="51ED952A" w14:textId="1322E032" w:rsid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C07B6B">
        <w:rPr>
          <w:sz w:val="24"/>
          <w:szCs w:val="24"/>
        </w:rPr>
        <w:t xml:space="preserve">AND </w:t>
      </w:r>
      <w:proofErr w:type="spellStart"/>
      <w:r w:rsidRPr="00C07B6B">
        <w:rPr>
          <w:sz w:val="24"/>
          <w:szCs w:val="24"/>
        </w:rPr>
        <w:t>c.km_driven</w:t>
      </w:r>
      <w:proofErr w:type="spellEnd"/>
      <w:r w:rsidRPr="00C07B6B">
        <w:rPr>
          <w:sz w:val="24"/>
          <w:szCs w:val="24"/>
        </w:rPr>
        <w:t xml:space="preserve"> &lt; 80000;</w:t>
      </w:r>
    </w:p>
    <w:p w14:paraId="2CF72B4D" w14:textId="2144EC1C" w:rsidR="00C07B6B" w:rsidRDefault="00C07B6B" w:rsidP="00EA5689">
      <w:pPr>
        <w:spacing w:after="0"/>
        <w:ind w:left="1440"/>
        <w:rPr>
          <w:sz w:val="24"/>
          <w:szCs w:val="24"/>
        </w:rPr>
      </w:pPr>
    </w:p>
    <w:p w14:paraId="6C22BE6B" w14:textId="6A97C86C" w:rsidR="00C07B6B" w:rsidRPr="00C07B6B" w:rsidRDefault="00C07B6B" w:rsidP="00C07B6B">
      <w:pPr>
        <w:spacing w:after="0"/>
        <w:rPr>
          <w:b/>
          <w:bCs/>
          <w:sz w:val="24"/>
          <w:szCs w:val="24"/>
        </w:rPr>
      </w:pPr>
      <w:r w:rsidRPr="00C07B6B">
        <w:rPr>
          <w:b/>
          <w:bCs/>
          <w:sz w:val="24"/>
          <w:szCs w:val="24"/>
        </w:rPr>
        <w:t xml:space="preserve">      Output Query 1: </w:t>
      </w:r>
    </w:p>
    <w:p w14:paraId="232A1087" w14:textId="77777777" w:rsidR="00C07B6B" w:rsidRDefault="00C07B6B" w:rsidP="00C07B6B">
      <w:pPr>
        <w:spacing w:after="0"/>
        <w:rPr>
          <w:sz w:val="24"/>
          <w:szCs w:val="24"/>
        </w:rPr>
      </w:pPr>
    </w:p>
    <w:p w14:paraId="6D1B1E23" w14:textId="42CABC85" w:rsidR="005877A4" w:rsidRDefault="00C07B6B" w:rsidP="00C07B6B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AF02C5" wp14:editId="6F06540F">
            <wp:extent cx="5345430" cy="2330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47" cy="234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46D8" w14:textId="60D3BA5C" w:rsidR="00EA5689" w:rsidRPr="00C07B6B" w:rsidRDefault="00C07B6B" w:rsidP="00EA5689">
      <w:pPr>
        <w:spacing w:after="0"/>
        <w:rPr>
          <w:sz w:val="24"/>
          <w:szCs w:val="24"/>
        </w:rPr>
      </w:pPr>
      <w:r>
        <w:t> </w:t>
      </w:r>
    </w:p>
    <w:p w14:paraId="31E4D527" w14:textId="77777777" w:rsidR="00EA5689" w:rsidRDefault="00EA5689" w:rsidP="00EA5689">
      <w:pPr>
        <w:spacing w:after="0"/>
        <w:rPr>
          <w:b/>
          <w:bCs/>
          <w:sz w:val="24"/>
          <w:szCs w:val="24"/>
        </w:rPr>
      </w:pPr>
    </w:p>
    <w:p w14:paraId="44602571" w14:textId="3D05AF59" w:rsidR="005877A4" w:rsidRPr="00EA5689" w:rsidRDefault="005877A4" w:rsidP="00EA5689">
      <w:pPr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 w:rsidRPr="00EA5689">
        <w:rPr>
          <w:b/>
          <w:bCs/>
          <w:sz w:val="24"/>
          <w:szCs w:val="24"/>
        </w:rPr>
        <w:lastRenderedPageBreak/>
        <w:t>Generate Info of all the cars whose average mileage is around 25 kmpl and year of car purchase is between 2018-2020 which has minimum seating of 4-5 and fuel type is diesel.</w:t>
      </w:r>
    </w:p>
    <w:p w14:paraId="37893C4A" w14:textId="77777777" w:rsidR="005877A4" w:rsidRDefault="005877A4" w:rsidP="005877A4">
      <w:pPr>
        <w:spacing w:after="0"/>
        <w:ind w:left="720"/>
        <w:rPr>
          <w:sz w:val="24"/>
          <w:szCs w:val="24"/>
        </w:rPr>
      </w:pPr>
    </w:p>
    <w:p w14:paraId="7445DAA5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>SELECT *</w:t>
      </w:r>
    </w:p>
    <w:p w14:paraId="36E1D0DF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FROM </w:t>
      </w:r>
      <w:proofErr w:type="spellStart"/>
      <w:r w:rsidRPr="00C07B6B">
        <w:rPr>
          <w:sz w:val="24"/>
          <w:szCs w:val="24"/>
        </w:rPr>
        <w:t>cardetails</w:t>
      </w:r>
      <w:proofErr w:type="spellEnd"/>
      <w:r w:rsidRPr="00C07B6B">
        <w:rPr>
          <w:sz w:val="24"/>
          <w:szCs w:val="24"/>
        </w:rPr>
        <w:t xml:space="preserve"> c,</w:t>
      </w:r>
    </w:p>
    <w:p w14:paraId="1016C844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</w:t>
      </w:r>
      <w:proofErr w:type="spellStart"/>
      <w:r w:rsidRPr="00C07B6B">
        <w:rPr>
          <w:sz w:val="24"/>
          <w:szCs w:val="24"/>
        </w:rPr>
        <w:t>salesdata</w:t>
      </w:r>
      <w:proofErr w:type="spellEnd"/>
      <w:r w:rsidRPr="00C07B6B">
        <w:rPr>
          <w:sz w:val="24"/>
          <w:szCs w:val="24"/>
        </w:rPr>
        <w:t xml:space="preserve">  s</w:t>
      </w:r>
    </w:p>
    <w:p w14:paraId="550D9698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WHERE </w:t>
      </w:r>
      <w:proofErr w:type="spellStart"/>
      <w:r w:rsidRPr="00C07B6B">
        <w:rPr>
          <w:sz w:val="24"/>
          <w:szCs w:val="24"/>
        </w:rPr>
        <w:t>s.sales_id</w:t>
      </w:r>
      <w:proofErr w:type="spellEnd"/>
      <w:r w:rsidRPr="00C07B6B">
        <w:rPr>
          <w:sz w:val="24"/>
          <w:szCs w:val="24"/>
        </w:rPr>
        <w:t xml:space="preserve"> = </w:t>
      </w:r>
      <w:proofErr w:type="spellStart"/>
      <w:r w:rsidRPr="00C07B6B">
        <w:rPr>
          <w:sz w:val="24"/>
          <w:szCs w:val="24"/>
        </w:rPr>
        <w:t>c.sales_id</w:t>
      </w:r>
      <w:proofErr w:type="spellEnd"/>
    </w:p>
    <w:p w14:paraId="05572069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round(</w:t>
      </w:r>
      <w:proofErr w:type="spellStart"/>
      <w:r w:rsidRPr="00C07B6B">
        <w:rPr>
          <w:sz w:val="24"/>
          <w:szCs w:val="24"/>
        </w:rPr>
        <w:t>c.mileage</w:t>
      </w:r>
      <w:proofErr w:type="spellEnd"/>
      <w:r w:rsidRPr="00C07B6B">
        <w:rPr>
          <w:sz w:val="24"/>
          <w:szCs w:val="24"/>
        </w:rPr>
        <w:t>) like 25</w:t>
      </w:r>
    </w:p>
    <w:p w14:paraId="7A8311CA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c.year</w:t>
      </w:r>
      <w:proofErr w:type="spellEnd"/>
      <w:r w:rsidRPr="00C07B6B">
        <w:rPr>
          <w:sz w:val="24"/>
          <w:szCs w:val="24"/>
        </w:rPr>
        <w:t xml:space="preserve"> BETWEEN 2018 AND 2020</w:t>
      </w:r>
    </w:p>
    <w:p w14:paraId="114E74B0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c.seats</w:t>
      </w:r>
      <w:proofErr w:type="spellEnd"/>
      <w:r w:rsidRPr="00C07B6B">
        <w:rPr>
          <w:sz w:val="24"/>
          <w:szCs w:val="24"/>
        </w:rPr>
        <w:t xml:space="preserve"> &gt; 3</w:t>
      </w:r>
    </w:p>
    <w:p w14:paraId="74655F95" w14:textId="3DCE402B" w:rsidR="005877A4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c.fuel</w:t>
      </w:r>
      <w:proofErr w:type="spellEnd"/>
      <w:r w:rsidRPr="00C07B6B">
        <w:rPr>
          <w:sz w:val="24"/>
          <w:szCs w:val="24"/>
        </w:rPr>
        <w:t xml:space="preserve"> = 'Diesel';</w:t>
      </w:r>
    </w:p>
    <w:p w14:paraId="1B7125AA" w14:textId="77777777" w:rsidR="00C07B6B" w:rsidRDefault="00C07B6B" w:rsidP="00C07B6B">
      <w:pPr>
        <w:spacing w:after="0"/>
        <w:ind w:left="720"/>
        <w:rPr>
          <w:b/>
          <w:bCs/>
          <w:sz w:val="24"/>
          <w:szCs w:val="24"/>
        </w:rPr>
      </w:pPr>
    </w:p>
    <w:p w14:paraId="2C807A01" w14:textId="6B9AD16C" w:rsidR="00C07B6B" w:rsidRDefault="00C07B6B" w:rsidP="00C07B6B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C07B6B">
        <w:rPr>
          <w:b/>
          <w:bCs/>
          <w:sz w:val="24"/>
          <w:szCs w:val="24"/>
        </w:rPr>
        <w:t xml:space="preserve">Output Query </w:t>
      </w:r>
      <w:r>
        <w:rPr>
          <w:b/>
          <w:bCs/>
          <w:sz w:val="24"/>
          <w:szCs w:val="24"/>
        </w:rPr>
        <w:t>2</w:t>
      </w:r>
      <w:r w:rsidRPr="00C07B6B">
        <w:rPr>
          <w:b/>
          <w:bCs/>
          <w:sz w:val="24"/>
          <w:szCs w:val="24"/>
        </w:rPr>
        <w:t>:</w:t>
      </w:r>
    </w:p>
    <w:p w14:paraId="2D60FFE4" w14:textId="77777777" w:rsidR="00C07B6B" w:rsidRDefault="00C07B6B" w:rsidP="00C07B6B">
      <w:pPr>
        <w:spacing w:after="0"/>
        <w:rPr>
          <w:b/>
          <w:bCs/>
          <w:sz w:val="24"/>
          <w:szCs w:val="24"/>
        </w:rPr>
      </w:pPr>
    </w:p>
    <w:p w14:paraId="7A06E2D0" w14:textId="29BED48C" w:rsidR="00C07B6B" w:rsidRDefault="00C07B6B" w:rsidP="00C07B6B">
      <w:pPr>
        <w:spacing w:after="0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D4B2BDD" wp14:editId="6DCEB92E">
            <wp:extent cx="5549546" cy="233916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83" cy="23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8C4B" w14:textId="77777777" w:rsidR="00C07B6B" w:rsidRDefault="00C07B6B" w:rsidP="00C07B6B">
      <w:pPr>
        <w:spacing w:after="0"/>
        <w:ind w:left="630"/>
        <w:rPr>
          <w:b/>
          <w:bCs/>
          <w:sz w:val="24"/>
          <w:szCs w:val="24"/>
        </w:rPr>
      </w:pPr>
    </w:p>
    <w:p w14:paraId="499D5C3A" w14:textId="34E7EC7F" w:rsidR="00C07B6B" w:rsidRDefault="005877A4" w:rsidP="005877A4">
      <w:pPr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 w:rsidRPr="00BB0641">
        <w:rPr>
          <w:b/>
          <w:bCs/>
          <w:sz w:val="24"/>
          <w:szCs w:val="24"/>
        </w:rPr>
        <w:t xml:space="preserve">Generate Info of all the cars which are not sold, and seller-type is individual or dealer </w:t>
      </w:r>
    </w:p>
    <w:p w14:paraId="7010D887" w14:textId="63F503BD" w:rsidR="005877A4" w:rsidRPr="00BB0641" w:rsidRDefault="00BB0641" w:rsidP="00C07B6B">
      <w:pPr>
        <w:spacing w:after="0"/>
        <w:ind w:left="630"/>
        <w:rPr>
          <w:b/>
          <w:bCs/>
          <w:sz w:val="24"/>
          <w:szCs w:val="24"/>
        </w:rPr>
      </w:pPr>
      <w:r w:rsidRPr="00BB0641">
        <w:rPr>
          <w:b/>
          <w:bCs/>
          <w:sz w:val="24"/>
          <w:szCs w:val="24"/>
        </w:rPr>
        <w:t>and</w:t>
      </w:r>
      <w:r w:rsidR="005877A4" w:rsidRPr="00BB0641">
        <w:rPr>
          <w:b/>
          <w:bCs/>
          <w:sz w:val="24"/>
          <w:szCs w:val="24"/>
        </w:rPr>
        <w:t xml:space="preserve"> which has been used for less than 60000 kms and year of car purchase is 2014-2020.</w:t>
      </w:r>
    </w:p>
    <w:p w14:paraId="514FA78E" w14:textId="77777777" w:rsidR="005877A4" w:rsidRDefault="005877A4" w:rsidP="005877A4">
      <w:pPr>
        <w:spacing w:after="0"/>
        <w:ind w:left="720"/>
        <w:rPr>
          <w:sz w:val="24"/>
          <w:szCs w:val="24"/>
        </w:rPr>
      </w:pPr>
    </w:p>
    <w:p w14:paraId="650DA9D4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>SELECT *</w:t>
      </w:r>
    </w:p>
    <w:p w14:paraId="583925CC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FROM </w:t>
      </w:r>
      <w:proofErr w:type="spellStart"/>
      <w:r w:rsidRPr="00C07B6B">
        <w:rPr>
          <w:sz w:val="24"/>
          <w:szCs w:val="24"/>
        </w:rPr>
        <w:t>cardetails</w:t>
      </w:r>
      <w:proofErr w:type="spellEnd"/>
      <w:r w:rsidRPr="00C07B6B">
        <w:rPr>
          <w:sz w:val="24"/>
          <w:szCs w:val="24"/>
        </w:rPr>
        <w:t xml:space="preserve"> c,</w:t>
      </w:r>
    </w:p>
    <w:p w14:paraId="236BDFA6" w14:textId="3BCCB640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</w:t>
      </w:r>
      <w:r w:rsidR="00F860F3">
        <w:rPr>
          <w:sz w:val="24"/>
          <w:szCs w:val="24"/>
        </w:rPr>
        <w:t xml:space="preserve">       </w:t>
      </w:r>
      <w:proofErr w:type="spellStart"/>
      <w:r w:rsidRPr="00C07B6B">
        <w:rPr>
          <w:sz w:val="24"/>
          <w:szCs w:val="24"/>
        </w:rPr>
        <w:t>salesdata</w:t>
      </w:r>
      <w:proofErr w:type="spellEnd"/>
      <w:r w:rsidRPr="00C07B6B">
        <w:rPr>
          <w:sz w:val="24"/>
          <w:szCs w:val="24"/>
        </w:rPr>
        <w:t xml:space="preserve">  s</w:t>
      </w:r>
    </w:p>
    <w:p w14:paraId="7C6FA34A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WHERE </w:t>
      </w:r>
      <w:proofErr w:type="spellStart"/>
      <w:r w:rsidRPr="00C07B6B">
        <w:rPr>
          <w:sz w:val="24"/>
          <w:szCs w:val="24"/>
        </w:rPr>
        <w:t>s.sales_id</w:t>
      </w:r>
      <w:proofErr w:type="spellEnd"/>
      <w:r w:rsidRPr="00C07B6B">
        <w:rPr>
          <w:sz w:val="24"/>
          <w:szCs w:val="24"/>
        </w:rPr>
        <w:t xml:space="preserve"> = </w:t>
      </w:r>
      <w:proofErr w:type="spellStart"/>
      <w:r w:rsidRPr="00C07B6B">
        <w:rPr>
          <w:sz w:val="24"/>
          <w:szCs w:val="24"/>
        </w:rPr>
        <w:t>c.sales_id</w:t>
      </w:r>
      <w:proofErr w:type="spellEnd"/>
    </w:p>
    <w:p w14:paraId="61D852BB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s.sold</w:t>
      </w:r>
      <w:proofErr w:type="spellEnd"/>
      <w:r w:rsidRPr="00C07B6B">
        <w:rPr>
          <w:sz w:val="24"/>
          <w:szCs w:val="24"/>
        </w:rPr>
        <w:t xml:space="preserve"> = 'N'</w:t>
      </w:r>
    </w:p>
    <w:p w14:paraId="42EAABB9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s.seller_type</w:t>
      </w:r>
      <w:proofErr w:type="spellEnd"/>
      <w:r w:rsidRPr="00C07B6B">
        <w:rPr>
          <w:sz w:val="24"/>
          <w:szCs w:val="24"/>
        </w:rPr>
        <w:t xml:space="preserve"> IN ( 'Dealer', 'Individual' )</w:t>
      </w:r>
    </w:p>
    <w:p w14:paraId="3FCA9F3D" w14:textId="77777777" w:rsidR="00C07B6B" w:rsidRPr="00C07B6B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c.km_driven</w:t>
      </w:r>
      <w:proofErr w:type="spellEnd"/>
      <w:r w:rsidRPr="00C07B6B">
        <w:rPr>
          <w:sz w:val="24"/>
          <w:szCs w:val="24"/>
        </w:rPr>
        <w:t xml:space="preserve"> &lt; 60000</w:t>
      </w:r>
    </w:p>
    <w:p w14:paraId="33D53B37" w14:textId="055761BE" w:rsidR="005877A4" w:rsidRDefault="00C07B6B" w:rsidP="00C07B6B">
      <w:pPr>
        <w:spacing w:after="0"/>
        <w:ind w:left="720"/>
        <w:rPr>
          <w:sz w:val="24"/>
          <w:szCs w:val="24"/>
        </w:rPr>
      </w:pPr>
      <w:r w:rsidRPr="00C07B6B">
        <w:rPr>
          <w:sz w:val="24"/>
          <w:szCs w:val="24"/>
        </w:rPr>
        <w:t xml:space="preserve">      AND </w:t>
      </w:r>
      <w:proofErr w:type="spellStart"/>
      <w:r w:rsidRPr="00C07B6B">
        <w:rPr>
          <w:sz w:val="24"/>
          <w:szCs w:val="24"/>
        </w:rPr>
        <w:t>c.year</w:t>
      </w:r>
      <w:proofErr w:type="spellEnd"/>
      <w:r w:rsidRPr="00C07B6B">
        <w:rPr>
          <w:sz w:val="24"/>
          <w:szCs w:val="24"/>
        </w:rPr>
        <w:t xml:space="preserve"> BETWEEN 2014 AND 2020;</w:t>
      </w:r>
    </w:p>
    <w:p w14:paraId="22A0A9FA" w14:textId="08A5AC26" w:rsidR="00286BD0" w:rsidRDefault="00286BD0" w:rsidP="009A2C44">
      <w:pPr>
        <w:spacing w:after="0"/>
        <w:rPr>
          <w:sz w:val="24"/>
          <w:szCs w:val="24"/>
        </w:rPr>
      </w:pPr>
    </w:p>
    <w:p w14:paraId="56C9D67D" w14:textId="77777777" w:rsidR="00286BD0" w:rsidRDefault="00286BD0" w:rsidP="00C07B6B">
      <w:pPr>
        <w:spacing w:after="0"/>
        <w:ind w:left="720"/>
        <w:rPr>
          <w:sz w:val="24"/>
          <w:szCs w:val="24"/>
        </w:rPr>
      </w:pPr>
    </w:p>
    <w:p w14:paraId="7D3340F3" w14:textId="0B8C1579" w:rsidR="00F860F3" w:rsidRDefault="00F860F3" w:rsidP="00F860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C07B6B">
        <w:rPr>
          <w:b/>
          <w:bCs/>
          <w:sz w:val="24"/>
          <w:szCs w:val="24"/>
        </w:rPr>
        <w:t xml:space="preserve">Output Query </w:t>
      </w:r>
      <w:r>
        <w:rPr>
          <w:b/>
          <w:bCs/>
          <w:sz w:val="24"/>
          <w:szCs w:val="24"/>
        </w:rPr>
        <w:t>3</w:t>
      </w:r>
      <w:r w:rsidRPr="00C07B6B">
        <w:rPr>
          <w:b/>
          <w:bCs/>
          <w:sz w:val="24"/>
          <w:szCs w:val="24"/>
        </w:rPr>
        <w:t>:</w:t>
      </w:r>
    </w:p>
    <w:p w14:paraId="182067C0" w14:textId="25843E33" w:rsidR="00F860F3" w:rsidRDefault="00F860F3" w:rsidP="00F860F3">
      <w:pPr>
        <w:spacing w:after="0"/>
        <w:rPr>
          <w:b/>
          <w:bCs/>
          <w:sz w:val="24"/>
          <w:szCs w:val="24"/>
        </w:rPr>
      </w:pPr>
    </w:p>
    <w:p w14:paraId="20FE2B9F" w14:textId="25850A37" w:rsidR="00286BD0" w:rsidRPr="00286BD0" w:rsidRDefault="00F860F3" w:rsidP="00286BD0">
      <w:pPr>
        <w:spacing w:after="0"/>
        <w:ind w:left="720"/>
        <w:rPr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A7B4A81" wp14:editId="4B3F0F72">
            <wp:extent cx="5549265" cy="2154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00" cy="21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0625" w14:textId="77777777" w:rsidR="00286BD0" w:rsidRDefault="00286BD0" w:rsidP="00286BD0">
      <w:pPr>
        <w:spacing w:after="0"/>
        <w:rPr>
          <w:b/>
          <w:bCs/>
          <w:sz w:val="24"/>
          <w:szCs w:val="24"/>
        </w:rPr>
      </w:pPr>
    </w:p>
    <w:p w14:paraId="164D6CF9" w14:textId="4B5E379F" w:rsidR="005877A4" w:rsidRPr="00BB0641" w:rsidRDefault="005877A4" w:rsidP="005877A4">
      <w:pPr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 w:rsidRPr="00BB0641">
        <w:rPr>
          <w:b/>
          <w:bCs/>
          <w:sz w:val="24"/>
          <w:szCs w:val="24"/>
        </w:rPr>
        <w:t>Generate Info of all the cars which are manual and automatic whose mileage ranges between 20-25kmpl approximately and also which is within these cities(Washington, New York City,</w:t>
      </w:r>
      <w:r w:rsidR="00BB0641">
        <w:rPr>
          <w:b/>
          <w:bCs/>
          <w:sz w:val="24"/>
          <w:szCs w:val="24"/>
        </w:rPr>
        <w:t xml:space="preserve"> </w:t>
      </w:r>
      <w:r w:rsidRPr="00BB0641">
        <w:rPr>
          <w:b/>
          <w:bCs/>
          <w:sz w:val="24"/>
          <w:szCs w:val="24"/>
        </w:rPr>
        <w:t>Chicago,</w:t>
      </w:r>
      <w:r w:rsidR="00BB0641">
        <w:rPr>
          <w:b/>
          <w:bCs/>
          <w:sz w:val="24"/>
          <w:szCs w:val="24"/>
        </w:rPr>
        <w:t xml:space="preserve"> </w:t>
      </w:r>
      <w:r w:rsidRPr="00BB0641">
        <w:rPr>
          <w:b/>
          <w:bCs/>
          <w:sz w:val="24"/>
          <w:szCs w:val="24"/>
        </w:rPr>
        <w:t>Los Angeles)</w:t>
      </w:r>
    </w:p>
    <w:p w14:paraId="335A4494" w14:textId="77777777" w:rsidR="005877A4" w:rsidRDefault="005877A4" w:rsidP="005877A4">
      <w:pPr>
        <w:spacing w:after="0"/>
        <w:ind w:left="720"/>
        <w:rPr>
          <w:sz w:val="24"/>
          <w:szCs w:val="24"/>
        </w:rPr>
      </w:pPr>
    </w:p>
    <w:p w14:paraId="69F5F1A0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>SELECT *</w:t>
      </w:r>
    </w:p>
    <w:p w14:paraId="1B43720D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FROM </w:t>
      </w:r>
      <w:proofErr w:type="spellStart"/>
      <w:r w:rsidRPr="00F860F3">
        <w:rPr>
          <w:sz w:val="24"/>
          <w:szCs w:val="24"/>
        </w:rPr>
        <w:t>cardetails</w:t>
      </w:r>
      <w:proofErr w:type="spellEnd"/>
      <w:r w:rsidRPr="00F860F3">
        <w:rPr>
          <w:sz w:val="24"/>
          <w:szCs w:val="24"/>
        </w:rPr>
        <w:t xml:space="preserve"> c,</w:t>
      </w:r>
    </w:p>
    <w:p w14:paraId="057B17EB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     </w:t>
      </w:r>
      <w:proofErr w:type="spellStart"/>
      <w:r w:rsidRPr="00F860F3">
        <w:rPr>
          <w:sz w:val="24"/>
          <w:szCs w:val="24"/>
        </w:rPr>
        <w:t>salesdata</w:t>
      </w:r>
      <w:proofErr w:type="spellEnd"/>
      <w:r w:rsidRPr="00F860F3">
        <w:rPr>
          <w:sz w:val="24"/>
          <w:szCs w:val="24"/>
        </w:rPr>
        <w:t xml:space="preserve">  s</w:t>
      </w:r>
    </w:p>
    <w:p w14:paraId="5E5158E1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WHERE </w:t>
      </w:r>
      <w:proofErr w:type="spellStart"/>
      <w:r w:rsidRPr="00F860F3">
        <w:rPr>
          <w:sz w:val="24"/>
          <w:szCs w:val="24"/>
        </w:rPr>
        <w:t>s.sales_id</w:t>
      </w:r>
      <w:proofErr w:type="spellEnd"/>
      <w:r w:rsidRPr="00F860F3">
        <w:rPr>
          <w:sz w:val="24"/>
          <w:szCs w:val="24"/>
        </w:rPr>
        <w:t xml:space="preserve"> = </w:t>
      </w:r>
      <w:proofErr w:type="spellStart"/>
      <w:r w:rsidRPr="00F860F3">
        <w:rPr>
          <w:sz w:val="24"/>
          <w:szCs w:val="24"/>
        </w:rPr>
        <w:t>c.sales_id</w:t>
      </w:r>
      <w:proofErr w:type="spellEnd"/>
    </w:p>
    <w:p w14:paraId="71CB86A7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      AND </w:t>
      </w:r>
      <w:proofErr w:type="spellStart"/>
      <w:r w:rsidRPr="00F860F3">
        <w:rPr>
          <w:sz w:val="24"/>
          <w:szCs w:val="24"/>
        </w:rPr>
        <w:t>c.mileage</w:t>
      </w:r>
      <w:proofErr w:type="spellEnd"/>
      <w:r w:rsidRPr="00F860F3">
        <w:rPr>
          <w:sz w:val="24"/>
          <w:szCs w:val="24"/>
        </w:rPr>
        <w:t xml:space="preserve"> BETWEEN 20 AND 25</w:t>
      </w:r>
    </w:p>
    <w:p w14:paraId="7383483D" w14:textId="5E8F7F86" w:rsid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      AND </w:t>
      </w:r>
      <w:proofErr w:type="spellStart"/>
      <w:r w:rsidRPr="00F860F3">
        <w:rPr>
          <w:sz w:val="24"/>
          <w:szCs w:val="24"/>
        </w:rPr>
        <w:t>c.city</w:t>
      </w:r>
      <w:proofErr w:type="spellEnd"/>
      <w:r w:rsidRPr="00F860F3">
        <w:rPr>
          <w:sz w:val="24"/>
          <w:szCs w:val="24"/>
        </w:rPr>
        <w:t xml:space="preserve"> IN ( 'Washington', 'New York City', 'Chicago', 'Los Angeles' )</w:t>
      </w:r>
      <w:r>
        <w:rPr>
          <w:sz w:val="24"/>
          <w:szCs w:val="24"/>
        </w:rPr>
        <w:t>;</w:t>
      </w:r>
    </w:p>
    <w:p w14:paraId="421C18C9" w14:textId="77777777" w:rsidR="00F860F3" w:rsidRDefault="00F860F3" w:rsidP="00F860F3">
      <w:pPr>
        <w:spacing w:after="0"/>
        <w:ind w:left="720"/>
        <w:rPr>
          <w:sz w:val="24"/>
          <w:szCs w:val="24"/>
        </w:rPr>
      </w:pPr>
    </w:p>
    <w:p w14:paraId="5466853B" w14:textId="77777777" w:rsidR="00F860F3" w:rsidRDefault="00F860F3" w:rsidP="00F860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</w:p>
    <w:p w14:paraId="58208B19" w14:textId="7A1AE2A5" w:rsidR="00F860F3" w:rsidRDefault="00F860F3" w:rsidP="00F860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</w:t>
      </w:r>
      <w:r w:rsidRPr="00C07B6B">
        <w:rPr>
          <w:b/>
          <w:bCs/>
          <w:sz w:val="24"/>
          <w:szCs w:val="24"/>
        </w:rPr>
        <w:t xml:space="preserve">Output Query </w:t>
      </w:r>
      <w:r>
        <w:rPr>
          <w:b/>
          <w:bCs/>
          <w:sz w:val="24"/>
          <w:szCs w:val="24"/>
        </w:rPr>
        <w:t>4</w:t>
      </w:r>
      <w:r w:rsidRPr="00C07B6B">
        <w:rPr>
          <w:b/>
          <w:bCs/>
          <w:sz w:val="24"/>
          <w:szCs w:val="24"/>
        </w:rPr>
        <w:t>:</w:t>
      </w:r>
    </w:p>
    <w:p w14:paraId="561A0D73" w14:textId="791FE852" w:rsidR="00F860F3" w:rsidRDefault="00F860F3" w:rsidP="00F860F3">
      <w:pPr>
        <w:spacing w:after="0" w:line="240" w:lineRule="auto"/>
        <w:rPr>
          <w:sz w:val="24"/>
          <w:szCs w:val="24"/>
        </w:rPr>
      </w:pPr>
    </w:p>
    <w:p w14:paraId="10BC68EA" w14:textId="2E26FFB5" w:rsid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EDC1A31" wp14:editId="52AA3721">
            <wp:extent cx="5422604" cy="20802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88" cy="208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0029" w14:textId="77777777" w:rsidR="005877A4" w:rsidRDefault="005877A4" w:rsidP="005877A4">
      <w:pPr>
        <w:spacing w:after="0"/>
        <w:ind w:left="720"/>
        <w:rPr>
          <w:sz w:val="24"/>
          <w:szCs w:val="24"/>
        </w:rPr>
      </w:pPr>
    </w:p>
    <w:p w14:paraId="565E0E3E" w14:textId="115E6505" w:rsidR="005877A4" w:rsidRPr="00BB0641" w:rsidRDefault="005877A4" w:rsidP="005877A4">
      <w:pPr>
        <w:numPr>
          <w:ilvl w:val="0"/>
          <w:numId w:val="24"/>
        </w:numPr>
        <w:spacing w:after="0"/>
        <w:rPr>
          <w:b/>
          <w:bCs/>
          <w:sz w:val="24"/>
          <w:szCs w:val="24"/>
        </w:rPr>
      </w:pPr>
      <w:r w:rsidRPr="00BB0641">
        <w:rPr>
          <w:b/>
          <w:bCs/>
          <w:sz w:val="24"/>
          <w:szCs w:val="24"/>
        </w:rPr>
        <w:lastRenderedPageBreak/>
        <w:t xml:space="preserve">Generate Info of all the cars which belong to </w:t>
      </w:r>
      <w:proofErr w:type="spellStart"/>
      <w:r w:rsidRPr="00BB0641">
        <w:rPr>
          <w:b/>
          <w:bCs/>
          <w:sz w:val="24"/>
          <w:szCs w:val="24"/>
        </w:rPr>
        <w:t>honda</w:t>
      </w:r>
      <w:proofErr w:type="spellEnd"/>
      <w:r w:rsidRPr="00BB0641">
        <w:rPr>
          <w:b/>
          <w:bCs/>
          <w:sz w:val="24"/>
          <w:szCs w:val="24"/>
        </w:rPr>
        <w:t xml:space="preserve"> category could be either first owner and second owner and fuel type is petrol and average mileage should be 25kmpl and which are not sold and </w:t>
      </w:r>
      <w:proofErr w:type="spellStart"/>
      <w:r w:rsidRPr="00BB0641">
        <w:rPr>
          <w:b/>
          <w:bCs/>
          <w:sz w:val="24"/>
          <w:szCs w:val="24"/>
        </w:rPr>
        <w:t>and</w:t>
      </w:r>
      <w:proofErr w:type="spellEnd"/>
      <w:r w:rsidRPr="00BB0641">
        <w:rPr>
          <w:b/>
          <w:bCs/>
          <w:sz w:val="24"/>
          <w:szCs w:val="24"/>
        </w:rPr>
        <w:t xml:space="preserve"> seating arrangement should be minimum 4.</w:t>
      </w:r>
    </w:p>
    <w:p w14:paraId="71554958" w14:textId="25DE5780" w:rsidR="005877A4" w:rsidRDefault="005877A4" w:rsidP="005877A4">
      <w:pPr>
        <w:spacing w:after="0"/>
        <w:ind w:left="720"/>
        <w:rPr>
          <w:sz w:val="24"/>
          <w:szCs w:val="24"/>
        </w:rPr>
      </w:pPr>
    </w:p>
    <w:p w14:paraId="614E55E6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>SELECT *</w:t>
      </w:r>
    </w:p>
    <w:p w14:paraId="1542535D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FROM </w:t>
      </w:r>
      <w:proofErr w:type="spellStart"/>
      <w:r w:rsidRPr="00F860F3">
        <w:rPr>
          <w:sz w:val="24"/>
          <w:szCs w:val="24"/>
        </w:rPr>
        <w:t>cardetails</w:t>
      </w:r>
      <w:proofErr w:type="spellEnd"/>
      <w:r w:rsidRPr="00F860F3">
        <w:rPr>
          <w:sz w:val="24"/>
          <w:szCs w:val="24"/>
        </w:rPr>
        <w:t xml:space="preserve"> c,</w:t>
      </w:r>
    </w:p>
    <w:p w14:paraId="2C84E576" w14:textId="7E40FE18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 w:rsidRPr="00F860F3">
        <w:rPr>
          <w:sz w:val="24"/>
          <w:szCs w:val="24"/>
        </w:rPr>
        <w:t>salesdata</w:t>
      </w:r>
      <w:proofErr w:type="spellEnd"/>
      <w:r w:rsidRPr="00F860F3">
        <w:rPr>
          <w:sz w:val="24"/>
          <w:szCs w:val="24"/>
        </w:rPr>
        <w:t xml:space="preserve">  s</w:t>
      </w:r>
    </w:p>
    <w:p w14:paraId="0163AF12" w14:textId="7777777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 w:rsidRPr="00F860F3">
        <w:rPr>
          <w:sz w:val="24"/>
          <w:szCs w:val="24"/>
        </w:rPr>
        <w:t xml:space="preserve">WHERE </w:t>
      </w:r>
      <w:proofErr w:type="spellStart"/>
      <w:r w:rsidRPr="00F860F3">
        <w:rPr>
          <w:sz w:val="24"/>
          <w:szCs w:val="24"/>
        </w:rPr>
        <w:t>s.sales_id</w:t>
      </w:r>
      <w:proofErr w:type="spellEnd"/>
      <w:r w:rsidRPr="00F860F3">
        <w:rPr>
          <w:sz w:val="24"/>
          <w:szCs w:val="24"/>
        </w:rPr>
        <w:t xml:space="preserve"> = </w:t>
      </w:r>
      <w:proofErr w:type="spellStart"/>
      <w:r w:rsidRPr="00F860F3">
        <w:rPr>
          <w:sz w:val="24"/>
          <w:szCs w:val="24"/>
        </w:rPr>
        <w:t>c.sales_id</w:t>
      </w:r>
      <w:proofErr w:type="spellEnd"/>
    </w:p>
    <w:p w14:paraId="683FF8CA" w14:textId="363A73D9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>AND REGEXP_LIKE ( c.</w:t>
      </w:r>
      <w:proofErr w:type="spellStart"/>
      <w:r w:rsidRPr="00F860F3">
        <w:rPr>
          <w:sz w:val="24"/>
          <w:szCs w:val="24"/>
        </w:rPr>
        <w:t>carname</w:t>
      </w:r>
      <w:proofErr w:type="spellEnd"/>
      <w:r w:rsidRPr="00F860F3">
        <w:rPr>
          <w:sz w:val="24"/>
          <w:szCs w:val="24"/>
        </w:rPr>
        <w:t>,'^Honda' )</w:t>
      </w:r>
    </w:p>
    <w:p w14:paraId="79384083" w14:textId="043FE0D7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 xml:space="preserve">AND </w:t>
      </w:r>
      <w:proofErr w:type="spellStart"/>
      <w:r w:rsidRPr="00F860F3">
        <w:rPr>
          <w:sz w:val="24"/>
          <w:szCs w:val="24"/>
        </w:rPr>
        <w:t>s.owner_type</w:t>
      </w:r>
      <w:proofErr w:type="spellEnd"/>
      <w:r w:rsidRPr="00F860F3">
        <w:rPr>
          <w:sz w:val="24"/>
          <w:szCs w:val="24"/>
        </w:rPr>
        <w:t xml:space="preserve"> IN ( 'First Owner', 'Second Owner' )</w:t>
      </w:r>
    </w:p>
    <w:p w14:paraId="7E0FD2CE" w14:textId="5A10AB35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 xml:space="preserve">AND </w:t>
      </w:r>
      <w:proofErr w:type="spellStart"/>
      <w:r w:rsidRPr="00F860F3">
        <w:rPr>
          <w:sz w:val="24"/>
          <w:szCs w:val="24"/>
        </w:rPr>
        <w:t>c.fuel</w:t>
      </w:r>
      <w:proofErr w:type="spellEnd"/>
      <w:r w:rsidRPr="00F860F3">
        <w:rPr>
          <w:sz w:val="24"/>
          <w:szCs w:val="24"/>
        </w:rPr>
        <w:t xml:space="preserve"> = 'Petrol'</w:t>
      </w:r>
    </w:p>
    <w:p w14:paraId="4017145C" w14:textId="67C6E6EB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 xml:space="preserve">AND </w:t>
      </w:r>
      <w:proofErr w:type="spellStart"/>
      <w:r w:rsidRPr="00F860F3">
        <w:rPr>
          <w:sz w:val="24"/>
          <w:szCs w:val="24"/>
        </w:rPr>
        <w:t>c.mileage</w:t>
      </w:r>
      <w:proofErr w:type="spellEnd"/>
      <w:r w:rsidRPr="00F860F3">
        <w:rPr>
          <w:sz w:val="24"/>
          <w:szCs w:val="24"/>
        </w:rPr>
        <w:t xml:space="preserve"> = 25</w:t>
      </w:r>
    </w:p>
    <w:p w14:paraId="5074DA13" w14:textId="2E0EA8FD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 xml:space="preserve">AND </w:t>
      </w:r>
      <w:proofErr w:type="spellStart"/>
      <w:r w:rsidRPr="00F860F3">
        <w:rPr>
          <w:sz w:val="24"/>
          <w:szCs w:val="24"/>
        </w:rPr>
        <w:t>s.sold</w:t>
      </w:r>
      <w:proofErr w:type="spellEnd"/>
      <w:r w:rsidRPr="00F860F3">
        <w:rPr>
          <w:sz w:val="24"/>
          <w:szCs w:val="24"/>
        </w:rPr>
        <w:t xml:space="preserve"> = 'N'</w:t>
      </w:r>
    </w:p>
    <w:p w14:paraId="338A9527" w14:textId="3C795AD8" w:rsidR="00F860F3" w:rsidRPr="00F860F3" w:rsidRDefault="00F860F3" w:rsidP="00F860F3">
      <w:p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F860F3">
        <w:rPr>
          <w:sz w:val="24"/>
          <w:szCs w:val="24"/>
        </w:rPr>
        <w:t xml:space="preserve">AND </w:t>
      </w:r>
      <w:proofErr w:type="spellStart"/>
      <w:r w:rsidRPr="00F860F3">
        <w:rPr>
          <w:sz w:val="24"/>
          <w:szCs w:val="24"/>
        </w:rPr>
        <w:t>c.seats</w:t>
      </w:r>
      <w:proofErr w:type="spellEnd"/>
      <w:r w:rsidRPr="00F860F3">
        <w:rPr>
          <w:sz w:val="24"/>
          <w:szCs w:val="24"/>
        </w:rPr>
        <w:t xml:space="preserve"> &gt; 3;</w:t>
      </w:r>
      <w:r>
        <w:rPr>
          <w:b/>
          <w:bCs/>
          <w:sz w:val="24"/>
          <w:szCs w:val="24"/>
        </w:rPr>
        <w:t xml:space="preserve">   </w:t>
      </w:r>
    </w:p>
    <w:p w14:paraId="67E35DA3" w14:textId="77777777" w:rsidR="00F860F3" w:rsidRDefault="00F860F3" w:rsidP="00F860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</w:p>
    <w:p w14:paraId="49914A61" w14:textId="149DAFA8" w:rsidR="00286BD0" w:rsidRPr="00286BD0" w:rsidRDefault="00F860F3" w:rsidP="00286BD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C07B6B">
        <w:rPr>
          <w:b/>
          <w:bCs/>
          <w:sz w:val="24"/>
          <w:szCs w:val="24"/>
        </w:rPr>
        <w:t xml:space="preserve">Output Query </w:t>
      </w:r>
      <w:r>
        <w:rPr>
          <w:b/>
          <w:bCs/>
          <w:sz w:val="24"/>
          <w:szCs w:val="24"/>
        </w:rPr>
        <w:t>5</w:t>
      </w:r>
      <w:r w:rsidRPr="00C07B6B">
        <w:rPr>
          <w:b/>
          <w:bCs/>
          <w:sz w:val="24"/>
          <w:szCs w:val="24"/>
        </w:rPr>
        <w:t>:</w:t>
      </w:r>
    </w:p>
    <w:p w14:paraId="3DB3BDF1" w14:textId="623F7307" w:rsidR="00F860F3" w:rsidRDefault="00286BD0" w:rsidP="00286BD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</w:t>
      </w:r>
      <w:r w:rsidR="00F860F3">
        <w:rPr>
          <w:noProof/>
          <w:sz w:val="24"/>
          <w:szCs w:val="24"/>
        </w:rPr>
        <w:drawing>
          <wp:inline distT="0" distB="0" distL="0" distR="0" wp14:anchorId="433F9453" wp14:editId="503D4705">
            <wp:extent cx="5994485" cy="122174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68" cy="123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2DB9B" w14:textId="77777777" w:rsidR="00E27DFD" w:rsidRDefault="00E27DFD" w:rsidP="00110077">
      <w:pPr>
        <w:spacing w:after="0" w:line="240" w:lineRule="auto"/>
      </w:pPr>
      <w:r>
        <w:separator/>
      </w:r>
    </w:p>
  </w:endnote>
  <w:endnote w:type="continuationSeparator" w:id="0">
    <w:p w14:paraId="20CC37E4" w14:textId="77777777" w:rsidR="00E27DFD" w:rsidRDefault="00E27DFD" w:rsidP="00110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E346B" w14:textId="77777777" w:rsidR="00E27DFD" w:rsidRDefault="00E27DFD" w:rsidP="00110077">
      <w:pPr>
        <w:spacing w:after="0" w:line="240" w:lineRule="auto"/>
      </w:pPr>
      <w:r>
        <w:separator/>
      </w:r>
    </w:p>
  </w:footnote>
  <w:footnote w:type="continuationSeparator" w:id="0">
    <w:p w14:paraId="1C034E37" w14:textId="77777777" w:rsidR="00E27DFD" w:rsidRDefault="00E27DFD" w:rsidP="00110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E6A3311"/>
    <w:multiLevelType w:val="multilevel"/>
    <w:tmpl w:val="B3680E9C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3601024"/>
    <w:multiLevelType w:val="multilevel"/>
    <w:tmpl w:val="DB7EF138"/>
    <w:lvl w:ilvl="0">
      <w:start w:val="1"/>
      <w:numFmt w:val="decimal"/>
      <w:lvlText w:val="%1."/>
      <w:lvlJc w:val="left"/>
      <w:pPr>
        <w:ind w:left="6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10"/>
  </w:num>
  <w:num w:numId="4">
    <w:abstractNumId w:val="23"/>
  </w:num>
  <w:num w:numId="5">
    <w:abstractNumId w:val="15"/>
  </w:num>
  <w:num w:numId="6">
    <w:abstractNumId w:val="18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22"/>
  </w:num>
  <w:num w:numId="21">
    <w:abstractNumId w:val="19"/>
  </w:num>
  <w:num w:numId="22">
    <w:abstractNumId w:val="11"/>
  </w:num>
  <w:num w:numId="23">
    <w:abstractNumId w:val="24"/>
  </w:num>
  <w:num w:numId="24">
    <w:abstractNumId w:val="14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A4"/>
    <w:rsid w:val="00110077"/>
    <w:rsid w:val="00286BD0"/>
    <w:rsid w:val="00490559"/>
    <w:rsid w:val="00572CF0"/>
    <w:rsid w:val="005877A4"/>
    <w:rsid w:val="00645252"/>
    <w:rsid w:val="006D3D74"/>
    <w:rsid w:val="0083569A"/>
    <w:rsid w:val="008B24D2"/>
    <w:rsid w:val="009A2C44"/>
    <w:rsid w:val="00A9204E"/>
    <w:rsid w:val="00BB0641"/>
    <w:rsid w:val="00C07B6B"/>
    <w:rsid w:val="00DA606D"/>
    <w:rsid w:val="00E27DFD"/>
    <w:rsid w:val="00EA5689"/>
    <w:rsid w:val="00F8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4B8466"/>
  <w15:chartTrackingRefBased/>
  <w15:docId w15:val="{2315B5F2-77E0-4375-A70A-E03E4383B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7A4"/>
    <w:pPr>
      <w:spacing w:after="160" w:line="259" w:lineRule="auto"/>
    </w:pPr>
    <w:rPr>
      <w:rFonts w:ascii="Calibri" w:eastAsia="Calibri" w:hAnsi="Calibri" w:cs="Calibri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semiHidden/>
    <w:unhideWhenUsed/>
    <w:qFormat/>
    <w:rsid w:val="008B24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bhardwaj\AppData\Local\Microsoft\Office\16.0\DTS\en-US%7bF5072C2E-8E96-41E0-8F38-9FC5EE63C6DF%7d\%7b58A5EF0C-B210-4C95-AAAA-EE00DE3A809B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A370E48242A4588BCE1D4DBBFD645" ma:contentTypeVersion="7" ma:contentTypeDescription="Create a new document." ma:contentTypeScope="" ma:versionID="978a109506741559108cb520a4cf6907">
  <xsd:schema xmlns:xsd="http://www.w3.org/2001/XMLSchema" xmlns:xs="http://www.w3.org/2001/XMLSchema" xmlns:p="http://schemas.microsoft.com/office/2006/metadata/properties" xmlns:ns2="61d0e7b3-17aa-4d80-ab71-ea0e4a0a7854" targetNamespace="http://schemas.microsoft.com/office/2006/metadata/properties" ma:root="true" ma:fieldsID="4e172b41c41665893364f890bf33adb0" ns2:_="">
    <xsd:import namespace="61d0e7b3-17aa-4d80-ab71-ea0e4a0a7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d0e7b3-17aa-4d80-ab71-ea0e4a0a78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21A0BB5-E2FA-4290-B971-B10BFB19C65D}"/>
</file>

<file path=customXml/itemProps3.xml><?xml version="1.0" encoding="utf-8"?>
<ds:datastoreItem xmlns:ds="http://schemas.openxmlformats.org/officeDocument/2006/customXml" ds:itemID="{EBD5BBBF-C8A1-4D2C-8117-16D8D6794395}"/>
</file>

<file path=docProps/app.xml><?xml version="1.0" encoding="utf-8"?>
<Properties xmlns="http://schemas.openxmlformats.org/officeDocument/2006/extended-properties" xmlns:vt="http://schemas.openxmlformats.org/officeDocument/2006/docPropsVTypes">
  <Template>{58A5EF0C-B210-4C95-AAAA-EE00DE3A809B}tf02786999_win32.dotx</Template>
  <TotalTime>131</TotalTime>
  <Pages>5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Priya</dc:creator>
  <cp:keywords/>
  <dc:description/>
  <cp:lastModifiedBy>Bhardwaj, Priya</cp:lastModifiedBy>
  <cp:revision>5</cp:revision>
  <dcterms:created xsi:type="dcterms:W3CDTF">2021-10-17T07:29:00Z</dcterms:created>
  <dcterms:modified xsi:type="dcterms:W3CDTF">2021-10-20T04:58:00Z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0x0101003F8A370E48242A4588BCE1D4DBBFD645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MSIP_Label_ea60d57e-af5b-4752-ac57-3e4f28ca11dc_Enabled">
    <vt:lpwstr>true</vt:lpwstr>
  </property>
  <property fmtid="{D5CDD505-2E9C-101B-9397-08002B2CF9AE}" pid="9" name="MSIP_Label_ea60d57e-af5b-4752-ac57-3e4f28ca11dc_SetDate">
    <vt:lpwstr>2021-10-17T07:29:30Z</vt:lpwstr>
  </property>
  <property fmtid="{D5CDD505-2E9C-101B-9397-08002B2CF9AE}" pid="10" name="MSIP_Label_ea60d57e-af5b-4752-ac57-3e4f28ca11dc_Method">
    <vt:lpwstr>Standard</vt:lpwstr>
  </property>
  <property fmtid="{D5CDD505-2E9C-101B-9397-08002B2CF9AE}" pid="11" name="MSIP_Label_ea60d57e-af5b-4752-ac57-3e4f28ca11dc_Name">
    <vt:lpwstr>ea60d57e-af5b-4752-ac57-3e4f28ca11dc</vt:lpwstr>
  </property>
  <property fmtid="{D5CDD505-2E9C-101B-9397-08002B2CF9AE}" pid="12" name="MSIP_Label_ea60d57e-af5b-4752-ac57-3e4f28ca11dc_SiteId">
    <vt:lpwstr>36da45f1-dd2c-4d1f-af13-5abe46b99921</vt:lpwstr>
  </property>
  <property fmtid="{D5CDD505-2E9C-101B-9397-08002B2CF9AE}" pid="13" name="MSIP_Label_ea60d57e-af5b-4752-ac57-3e4f28ca11dc_ActionId">
    <vt:lpwstr>d0ea16e9-5d55-4333-ad7d-72dc8f288b27</vt:lpwstr>
  </property>
  <property fmtid="{D5CDD505-2E9C-101B-9397-08002B2CF9AE}" pid="14" name="MSIP_Label_ea60d57e-af5b-4752-ac57-3e4f28ca11dc_ContentBits">
    <vt:lpwstr>0</vt:lpwstr>
  </property>
</Properties>
</file>